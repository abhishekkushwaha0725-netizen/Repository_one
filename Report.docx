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"/>
        <w:gridCol w:w="11328"/>
      </w:tblGrid>
      <w:tr w:rsidR="008B7FD8" w14:paraId="5FE3E3A3" w14:textId="77777777">
        <w:trPr>
          <w:trHeight w:val="36"/>
        </w:trPr>
        <w:tc>
          <w:tcPr>
            <w:tcW w:w="346" w:type="dxa"/>
          </w:tcPr>
          <w:p w14:paraId="735FD3EA" w14:textId="77777777" w:rsidR="008B7FD8" w:rsidRDefault="008B7FD8">
            <w:pPr>
              <w:pStyle w:val="EmptyCellLayoutStyle"/>
              <w:spacing w:after="0" w:line="240" w:lineRule="auto"/>
            </w:pPr>
          </w:p>
        </w:tc>
        <w:tc>
          <w:tcPr>
            <w:tcW w:w="11328" w:type="dxa"/>
          </w:tcPr>
          <w:p w14:paraId="3E51B6F0" w14:textId="77777777" w:rsidR="008B7FD8" w:rsidRDefault="008B7FD8">
            <w:pPr>
              <w:pStyle w:val="EmptyCellLayoutStyle"/>
              <w:spacing w:after="0" w:line="240" w:lineRule="auto"/>
            </w:pPr>
          </w:p>
        </w:tc>
      </w:tr>
      <w:tr w:rsidR="008B7FD8" w14:paraId="2D2593FC" w14:textId="77777777">
        <w:tc>
          <w:tcPr>
            <w:tcW w:w="346" w:type="dxa"/>
          </w:tcPr>
          <w:p w14:paraId="44A0C4DF" w14:textId="77777777" w:rsidR="008B7FD8" w:rsidRDefault="008B7FD8">
            <w:pPr>
              <w:pStyle w:val="EmptyCellLayoutStyle"/>
              <w:spacing w:after="0" w:line="240" w:lineRule="auto"/>
            </w:pPr>
          </w:p>
        </w:tc>
        <w:tc>
          <w:tcPr>
            <w:tcW w:w="11328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1"/>
              <w:gridCol w:w="1568"/>
              <w:gridCol w:w="2015"/>
              <w:gridCol w:w="529"/>
              <w:gridCol w:w="856"/>
              <w:gridCol w:w="1246"/>
              <w:gridCol w:w="3126"/>
              <w:gridCol w:w="1479"/>
            </w:tblGrid>
            <w:tr w:rsidR="008B7FD8" w14:paraId="60892C23" w14:textId="77777777">
              <w:trPr>
                <w:trHeight w:val="282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6AD84F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b/>
                      <w:color w:val="000000"/>
                      <w:sz w:val="18"/>
                    </w:rPr>
                    <w:t>SL. NO.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9D3BFE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b/>
                      <w:color w:val="000000"/>
                      <w:sz w:val="18"/>
                    </w:rPr>
                    <w:t>ENROLLMENT NO.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B76645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b/>
                      <w:color w:val="000000"/>
                      <w:sz w:val="18"/>
                    </w:rPr>
                    <w:t>STUDENTS NAME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7F3A8B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b/>
                      <w:color w:val="000000"/>
                      <w:sz w:val="18"/>
                    </w:rPr>
                    <w:t>SEC.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99BF87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b/>
                      <w:color w:val="000000"/>
                      <w:sz w:val="18"/>
                    </w:rPr>
                    <w:t>OBT. MARKS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F9745A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b/>
                      <w:color w:val="000000"/>
                      <w:sz w:val="18"/>
                    </w:rPr>
                    <w:t>WEIGHT.</w:t>
                  </w:r>
                </w:p>
                <w:p w14:paraId="09588E8F" w14:textId="77777777" w:rsidR="008B7FD8" w:rsidRDefault="00000000">
                  <w:pPr>
                    <w:spacing w:after="0" w:line="240" w:lineRule="auto"/>
                  </w:pPr>
                  <w:proofErr w:type="gramStart"/>
                  <w:r>
                    <w:rPr>
                      <w:rFonts w:ascii="Century Schoolbook" w:eastAsia="Century Schoolbook" w:hAnsi="Century Schoolbook"/>
                      <w:b/>
                      <w:color w:val="000000"/>
                      <w:sz w:val="18"/>
                    </w:rPr>
                    <w:t>MARKS(</w:t>
                  </w:r>
                  <w:proofErr w:type="gramEnd"/>
                  <w:r>
                    <w:rPr>
                      <w:rFonts w:ascii="Century Schoolbook" w:eastAsia="Century Schoolbook" w:hAnsi="Century Schoolbook"/>
                      <w:b/>
                      <w:color w:val="000000"/>
                      <w:sz w:val="18"/>
                    </w:rPr>
                    <w:t>20)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61CAD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b/>
                      <w:color w:val="000000"/>
                      <w:sz w:val="18"/>
                    </w:rPr>
                    <w:t>WEIGHTAGE MARKS IN WORDS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3AF20C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b/>
                      <w:color w:val="000000"/>
                      <w:sz w:val="18"/>
                    </w:rPr>
                    <w:t xml:space="preserve">SIGN. </w:t>
                  </w:r>
                  <w:proofErr w:type="gramStart"/>
                  <w:r>
                    <w:rPr>
                      <w:rFonts w:ascii="Century Schoolbook" w:eastAsia="Century Schoolbook" w:hAnsi="Century Schoolbook"/>
                      <w:b/>
                      <w:color w:val="000000"/>
                      <w:sz w:val="18"/>
                    </w:rPr>
                    <w:t>OF  STUDENT</w:t>
                  </w:r>
                  <w:proofErr w:type="gramEnd"/>
                </w:p>
              </w:tc>
            </w:tr>
            <w:tr w:rsidR="008B7FD8" w14:paraId="77B4ADD0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96F1D4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6C1CE4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TCA2468007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41281A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AASHU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505E9E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EEACF6F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124959E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38C7C0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FOURTEEN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F7F0A22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103285EB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97D015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2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A86AE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TCA2468008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719D7A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AASHUTOSH SINGH RAWAT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57373F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935ABF1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6.00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B122021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6.00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1677B3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SIX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9EDBB2D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18864309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48304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3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572196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TCA2468019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5460C1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ABHIJEET KUMAR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B4AAF9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B3FEB09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10.00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E28794F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10.00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1C298A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167070C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200B887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1C6647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4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0A26C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TCA2468020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77E03C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ABHINAV RAWAT 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862885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7160052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10.00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2172DE6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10.00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E48777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D1B0E4F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39B35188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0B3E5F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5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8AF7A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TCA2468026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E4C566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ABHISHEK KUSHWAHA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19A995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2FA3B4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4C02ED6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BD1BC1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FIFTEEN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82A4C05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48392004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4B8F9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6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0D0951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TCA2468038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CF5134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ADITYA KUMAR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0F2AA1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8754632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612CB54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A0EFCD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THIRTEEN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C071EE5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12824AB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28E17B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7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0308E4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TCA2468041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1CF794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ADITYA MEHTA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F6DB00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E06DEB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12.00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89A50EA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12.00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31F23A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TWELVE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CA8C205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533C939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C13688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8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9CA8B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TCA2468046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800CFB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AINA SINGH 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22C8C0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2048A09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3305C87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15A780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ABSENT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6BBFF08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4720460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EBB582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320F8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TCA2468063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F8AD12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AMAN KUMAR RAJPOOT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B86FC4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489A06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EDAD95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CCFF31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FIFTEEN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0AD53BB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759A425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1EAFB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10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48CFD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TCA2468078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55A06F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ANJALINA JAIN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9CA948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BB1454E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19.00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ABC8CA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19.00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E6C381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NINETEEN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8B15D6B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3B707B6A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4FAE3D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11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803F5D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TCA2468080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AFA21A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ANKIT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8EAC00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0D52F1A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D7C9D2A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0A607E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THIRTEEN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C895435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901F091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53B6C6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12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3BA453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TCA2468082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BFD553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ANKIT KUMAR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0BB3F2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A738885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18.00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D495B17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18.00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238561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EIGHTEEN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64BE7A2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60833D3A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A76C5C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98EAB6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TCA2468096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15354A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ANSHIT PANDEY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4E3859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78A27BD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11.00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A235027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11.00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7C6E7D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ELEVEN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4B93717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393EDD10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D0CC0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63059A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TCA2468099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7ED049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ANU CHAUHAN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AD6A87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808D3BD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18.00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5AFC7AA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18.00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38B7B9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EIGHTEEN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911C1A5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5977592C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BB38E0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25D370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TCA2468107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D14EB1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ANUPAM RAJ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68CED8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781828E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E7A36A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18ED5C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FOURTEEN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FABB623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3E155CD0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2A4C6F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16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6721E1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TCA2468133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2F8435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ASHISH RAJPUT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93B962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DFB34B2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18.00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921803C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18.00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541431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EIGHTEEN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3B83D53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08C23E34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496723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17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A8ECA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TCA2468134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D8C2E8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ASHISH YADAV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5E25CD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81095DA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F51757A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314CCB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FIFTEEN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FFF85F0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06DB52A6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ED907A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18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707D62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TCA2468141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2AE93D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AYUSH CHAUHAN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E6B8A5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EA7B5AD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19.00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2F187EA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19.00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6F7DC3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NINETEEN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DC843BB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44FE7DCA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6FE6B9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19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9717B8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TCA2468144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19CF2C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AYUSH PATHAK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D1AF5D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E5522DF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10.00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327BDF2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10.00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6AECD5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B08A067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0FCAA9F7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22C774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20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EE9219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TCA2468145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0BB1B5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AYUSH RAJ 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5149EE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32052D7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20.00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A16DCEB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20.00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A2602E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TWENTY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F4A4875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5D4CC4DC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E72D2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21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BB91B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TCA2468170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5D14EC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DIKSHIT KUMAR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9C7FE8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87CAA3A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12.00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19B78D1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12.00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476CC9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TWELVE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C94389C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14BD6631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529266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22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6B4231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TCA2468172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7B4624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DIPU KUMAR SHARMA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E2C48E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3F524B9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E8EBB80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4BC05B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THIRTEEN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C347D72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3D3694D7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1062F3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23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4EC49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TCA2468174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9D8029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DURGESH SINGH RAWAT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EE7FD6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4F101C8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CDE135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E981D7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THIRTEEN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CAE13B2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39537D78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1F8DBA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24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30EECC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TCA2468179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E9DA1B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FAIZA KHURRAM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052088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61EFAF8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11.00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D8EA53A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11.00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465979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ELEVEN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8741B99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38E45E41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30149F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25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37FA61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TCA2468187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313383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GAURAV CHAUHAN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35F6B1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E9B5F04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9990641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E91B15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ABSENT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64E6778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2ED7DE3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C00C09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26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3E9976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TCA2468191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361505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GAURI CHAUDHARY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754B76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80BFBE6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17.00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ECB8377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17.00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07F4F1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SEVENTEEN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F08E2B1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CDECDD7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C03424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27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12B5A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TCA2468197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CD0687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HAMZA IRTEZA KHAN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24392B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55F4965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38F9145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5C4B4E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ABSENT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65D85B1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716B1D55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A8B723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28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2A9A24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TCA2468216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0C2CEF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HRITIK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C8A9F6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D127C80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93F0FEB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35286E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FOURTEEN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00E58A1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3615934D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551480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29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A45220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TCA2468223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936B56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IRSHAD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2D9912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FA328A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10.00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15AE562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10.00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71EB73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067B848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0275B032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C0AF1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30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F09CF1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TCA2468228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65A4EA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JAIN SAMYAK KAMLESH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187C6A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0DC4BFC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18.00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E5BC430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18.00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1821D6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EIGHTEEN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7AF12EC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1CF4294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7F5141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31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01019A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TCA2468229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4B5436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JANES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8E8C76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536783C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3.00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5AF6A04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3.00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582FB9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THREE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CFA850E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6DEE5CA7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739EF1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32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49668E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TCA2468238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944139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KAMIYA SAINI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3AFF9B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10AEED8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B798B64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0E55AA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FIFTEEN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9D2FADA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BD880CE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655C3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33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7908DD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TCA2468250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F9D55E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KASHISH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1F65E7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393786A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12.00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B7F4B49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12.00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D77DBA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TWELVE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A326EFB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5BF3FE1D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D22EB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34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956C7B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TCA2468257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138C23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KHUSHBOO YADAV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980D40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E524ADC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17.00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60EB69C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17.00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D804C9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SEVENTEEN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E075FD3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5389E5D6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687DE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35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5B382F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TCA2468259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2B48C2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KHUSHI RANI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371C47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E8B7660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11.00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7493CF5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11.00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FB4550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ELEVEN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42FA998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61727CAB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C4336B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36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99784A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TCA2468274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4C95AC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LAKSHAY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BAC692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04A9D29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11.00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97C1D50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11.00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97D63B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ELEVEN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A678BFF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5C2D85F4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0258D7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37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BB0731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TCA2468283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B3CB61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MAHIPAL SINGH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3226C1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A98AE9A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E6F2F67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A7A33A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FIFTEEN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D1C27BF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57094501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78CAF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38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A10349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TCA2468284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ABE2ED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MANAB ABDULLAH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D16D6F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042007F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12.00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F19F38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12.00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19FA73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TWELVE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4DF5695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4503F58E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A91E0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lastRenderedPageBreak/>
                    <w:t>39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7F1537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TCA2468297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01B2E0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MANMOHAN SINGH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DC0C44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7372240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929C326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23050B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ABSENT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2962486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6BE69C46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F0305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40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7C293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TCA2468309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645FD1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MIHIKA GUPTA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60C558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2399F31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19.00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79CE667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19.00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93FE1D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NINETEEN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2C71E6A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4E376C8C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9062C7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41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CE538A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TCA2468320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0BC6EC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MOHAMMAD UZAIR RAZA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7F2ED5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D88C22F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28E3DCB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5E581D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FIFTEEN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0B300ED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7CAA73B7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F4C18A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42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55A26F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TCA2468329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E96A8D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MOHD ADNAN ASLAM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4D79C9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E9F22F2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A0C92CE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F68AA1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THIRTEEN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D5262F1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17931D46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2262E3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43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C7BBD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TCA2468335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27DE1F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MOHD ARMAN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253EB2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870DFDB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11.00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D48A03D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11.00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638092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ELEVEN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EC49BA0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73F7976D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D6B93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44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8CEC1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TCA2468336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A4B130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MOHD ASIF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D25625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E395315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8351310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7291CC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THIRTEEN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F41376A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7416DF7F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C791A1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45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CEB015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TCA2468338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E9EE20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MOHD AYAAN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0524A0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FEF224C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4038E16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76E989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THIRTEEN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8E1A8D6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5E2006DD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C890F7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46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22F35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TCA2468342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4DD2EE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MOHD AZEEM 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45D7B3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14D776D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11.00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3EB6724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11.00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8E0A20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ELEVEN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CB59B9E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6A768900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DB43FE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47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043EC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TCA2468348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8EA666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MOHD FEHAD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366BFF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7DFB5C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12.00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C4CA872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12.00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3E6F68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TWELVE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E8B8B95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454CA593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72B5D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48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B6E81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TCA2468350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2F1FB1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MOHD KAIF KHAN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83B7C0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D12C381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3E3225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BA8AAA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FIFTEEN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0A7ED71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8C85F9C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78C19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49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BA84E5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TCA2468352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2D35E0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MOHD NOOFEL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1CB831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770106C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132D2A1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5C74AB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FIFTEEN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9897131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6A92F1EF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08B26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50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B1AF6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TCA2468357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DA2D7E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MOHD SAHIL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B41E92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A9A3909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98AED34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1BAC30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FOURTEEN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4D9976C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6F2AC95E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5846A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51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9B2C9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TCA2468361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F097D7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MOHIT KUMAR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A1FCA7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0A7684A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20.00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1589AAE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20.00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F32B6B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TWENTY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7994CFA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15E68B92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7BFDF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52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ACB502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TCA2468375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4CE334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NAMAN BHATT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591AEC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0EA60CE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A90A33E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9D3444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FOURTEEN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8EF7849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478D2EDF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8852E0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53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84412D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TCA2468382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693C0D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NICKY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D58A4F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CBD2A17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0047B17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6F2E6D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ABSENT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F8DA204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2E4515B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E4BFC6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54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41FAC2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TCA2468383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E1C23B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NIDHI CHAUHAN 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894061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1BB7B6D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20.00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07AC5DD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20.00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1056AC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TWENTY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7DE36AC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4FD7B1A0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C11E70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55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D9B32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TCA2468388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BBA489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NIKHIL KUMAR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480956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3EFD574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2DC787D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F0739D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THIRTEEN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342AC46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188D16D1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0C629C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56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D3EA62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TCA2468391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77898E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NIKHIL SHARMA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88ED06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9DEBEC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1491E87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D24D2C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NINE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8B7A6F6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3EDD0B47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7B1158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57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93F8C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TCA2468393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ABC5D4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NIMISA VERMA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75395A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CA21E16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16.00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268FEB9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16.00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100B2A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SIXTEEN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2D3B53E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50B0AE81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106711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58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2D787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TCA2468413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E724EE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PAVAN KUMAR GOLA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249FB8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B43AE47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E81CF2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4F4272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FOURTEEN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58E571C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0C6277B5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2362D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59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93424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TCA2468418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1632AF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PIYUSH PARASHARI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472FE0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A88E96D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16FE27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C4F262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THIRTEEN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378625E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4A0D2599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897202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60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8B8C03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TCA2468420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2B2241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POOJA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71E7B3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769BB0F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16.00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E3A0342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16.00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29BDD3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SIXTEEN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082192F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1D74101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5682C6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61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87D6D9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TCA2468427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EE2675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PRATIKSHA SARASWAT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EA2550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4A40B9E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18.00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45E505E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18.00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13DE0D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EIGHTEEN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DE69462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5B4EA5EF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9E58F3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62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6B31DB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TCA2468428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089052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PRAVEEN KUMAR GUPTA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39757B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00C4026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16.00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105CEA4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16.00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6D5457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SIXTEEN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ED5CE0D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3005A6B1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3409A2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63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0671D0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TCA2468429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ED101A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PREM KUMAR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33A919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8F0CAE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4.00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8A44FAA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4.00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291077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FOUR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0D96BB5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67B9F20B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D8A70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64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98C648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TCA2468470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9F9CBB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RAMAN SINGH 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F08ED3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480561C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8.00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A741376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8.00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21B84E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EIGHT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4C6BFD3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728D9C2A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877B8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65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F9A69E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TCA2468494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1DD421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RITESH KUMAR 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03D6CA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F7D5B7E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72BC60A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559629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NINE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1284FE4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5520A715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DACFC4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66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056335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TCA2468496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5FC4F6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RITIK RAUSHAN KUMAR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B7EB7C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75CF7ED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4A0269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EF4A96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ABSENT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B137949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0F2071F0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B6A7F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67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A57B38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TCA2468497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18F56B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RITIK SINGH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2FDF94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44FFF92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C0C260F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91CD2C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FIFTEEN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1CE36FD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44964FB2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ABFB88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68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81844E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TCA2468505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6173A0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ROHIT KUMAR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41A645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388BEE9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11.00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010F84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11.00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61119D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ELEVEN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9198F2B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659CA519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57C28C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69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735D86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TCA2468509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7BAB28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SACHIN KUMAR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06045E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8668CBB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10.00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131A54C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10.00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89F136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9B81223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4B5B1FE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76AED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70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51F14A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TCA2468512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467FF4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SAHIL GUPTA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4B8C15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EDD5D07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12.00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D46A126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12.00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9A0ECD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TWELVE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DAB0397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3353517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97A13B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71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B54624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TCA2468526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F49FF4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SANCHITA AGARWAL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4D2177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ADAE235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A24EB04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558B12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ABSENT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691D215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69FF931A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B42757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72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A051D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TCA2468530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47033C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SANIYA ZEHRA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F7FBD4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28E028D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18.00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D048B19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18.00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25940E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EIGHTEEN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51BE3D1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7921EF7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CBB45E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73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775999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TCA2468532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5930F0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SANJAY KUMAR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5B5389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448F504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DEC4D1A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D56D68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THIRTEEN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771E605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62A6CAA2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BAB8B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74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54CBC7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TCA2468536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BE6EA5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SARANSH AGARWAL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4B9B00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2A3BA64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16.00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E3255BB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16.00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C0FEB1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SIXTEEN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9BB5488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538D86B3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3B891E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75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AC217B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TCA2468557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314CEA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SHIVAM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048AA3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EB7001C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18.00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D8BFCDF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18.00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E70FAE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EIGHTEEN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F55A451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65C146C0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775619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76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D2E7CA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TCA2468558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B72055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SHIVAM KUMAR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043A44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E016705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8.00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6DA0C00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8.00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60B260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EIGHT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4BEC611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8009D64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2C4260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77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9F3415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TCA2468559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41F8BC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SHIVAM SAINI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94299B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B104A24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AF90B30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F2F0E8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NINE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B4DF017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5BD34B4A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A2C2B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78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13F77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TCA2468568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608562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SHRADHA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8DF226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3371D96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476D35D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D9788C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FOURTEEN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9661227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2FDA870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3FC501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lastRenderedPageBreak/>
                    <w:t>79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99660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TCA2468569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4EB4AE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SHREYASH DAKSH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1A509D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3762325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19.00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62EE6DB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19.00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05B440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NINETEEN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84DFD5D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61A3EF34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833876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80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BDDAB5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TCA2468582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2041D3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SOMYA VAISH 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2E1F91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21D919E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3681EF6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C787E9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ABSENT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59C20D2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159E0040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91C92B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81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834E40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TCA2468587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01D865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SONU KUMAR RAY 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7B7734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3CD2835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16.00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08C3772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16.00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E37E11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SIXTEEN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0C3E111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4AE9310A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97C5E2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82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3411B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TCA2468596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F99AC9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SUMIT SAINI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57F25C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9D80B1F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17.00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02F6BF9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17.00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64DDC6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SEVENTEEN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40DA7BF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6E2A5658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F0B20C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83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8F54B7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TCA2468601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55CA75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TANISH KUMAR 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E8C744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D564A39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10.00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26A328A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10.00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F21BD0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C5EDBFD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47862CD5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93F5B3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84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E9B208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TCA2468604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03BA2D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TARUN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AE252F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794BCAC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12.00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016D325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12.00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6AF294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TWELVE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8CF65ED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7960BB49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72CB6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85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F2416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TCA2468612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7C4DAF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TUSHAR CHAUHAN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61168C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4ED3BC1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16.00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C19FF58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16.00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C6592D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SIXTEEN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FBF4FAF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57703C79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EFDC56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86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88B9B4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TCA2468616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ED09A8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UDAY SINGH RAGHAV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3C42B0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7B41938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338331C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E0DBB1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ABSENT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FCF86B8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6C6B6122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7CCE31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87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A2FFFB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TCA2468624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E71983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UZAIR SHAH KHAN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6EA8C6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F18BA8F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2B9DED0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FA5836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NINE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BAE6526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4C541D71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E7A38C7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88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1E12BF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TCA2468626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661994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VAIBHAV CHANDRA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942D34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3AFF607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07E3CF7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5F5A21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FOURTEEN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B57A4A4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30911F3F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1FA472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89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9895BF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TCA2468628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59B068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VAIDIK SHARMA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756280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F4B9826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17.00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218B555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17.00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8F15B5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SEVENTEEN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E48F94E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421D8F3F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A687BA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90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5D296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TCA2468632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20A764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VANSAJ JAIN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667CF5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78B19A0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E62DCC0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1BB927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ABSENT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3EF65B4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1BFEFFBA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0D2A4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91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1A7BD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TCA2468637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20ECA5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VANSH SAXENA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C75628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E5145E8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EF3BB1C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14.00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75DF53D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FOURTEEN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A961DB8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640DA807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0A53AEB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92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D2139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TCA2468642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F47BB2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VANSHIKA SINGH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DE5072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650B14B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17.00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0AE7EC2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17.00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141C39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SEVENTEEN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2FAA161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0011114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AF411A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93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056F15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TCA2468649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2765C9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VIDHI JAIN 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1CBFF7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A13D62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16.00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60AE41D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16.00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ADE1FD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SIXTEEN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678B693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70A9DF18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3F8E06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94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C62C88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TCA2468664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6A7381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VIVEK DIWAKAR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81EDC2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2EFFD2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BCEFA11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E5C0331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NINE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AF33E4D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0F21742E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FE094BA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95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B68AE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TCA2468667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6FB5F8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VIVEK YADAV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48CFDA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FEB1B26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97D5ED7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13.00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9AC3660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THIRTEEN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7EAEB34C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36841692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172CF12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96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C7EAE84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TCA2468668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2F9FB0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VRANDA AGARWAL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B1F5BB5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2D0E22BF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19.00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1257B3C2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19.00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997E00F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NINETEEN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627B7D55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8B7FD8" w14:paraId="242E0E86" w14:textId="77777777">
              <w:trPr>
                <w:trHeight w:val="207"/>
              </w:trPr>
              <w:tc>
                <w:tcPr>
                  <w:tcW w:w="492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462C013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97</w:t>
                  </w:r>
                </w:p>
              </w:tc>
              <w:tc>
                <w:tcPr>
                  <w:tcW w:w="156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B6F54F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TCA2468679</w:t>
                  </w:r>
                </w:p>
              </w:tc>
              <w:tc>
                <w:tcPr>
                  <w:tcW w:w="2018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91C8809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ZAINAB</w:t>
                  </w:r>
                </w:p>
              </w:tc>
              <w:tc>
                <w:tcPr>
                  <w:tcW w:w="529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369BB376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C</w:t>
                  </w:r>
                </w:p>
              </w:tc>
              <w:tc>
                <w:tcPr>
                  <w:tcW w:w="85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0E4088D1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1246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CCD7053" w14:textId="77777777" w:rsidR="008B7FD8" w:rsidRDefault="00000000">
                  <w:pPr>
                    <w:spacing w:after="0" w:line="240" w:lineRule="auto"/>
                    <w:jc w:val="center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>15.00</w:t>
                  </w:r>
                </w:p>
              </w:tc>
              <w:tc>
                <w:tcPr>
                  <w:tcW w:w="3133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505AF50C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color w:val="000000"/>
                      <w:sz w:val="18"/>
                    </w:rPr>
                    <w:t xml:space="preserve">FIFTEEN  </w:t>
                  </w:r>
                </w:p>
              </w:tc>
              <w:tc>
                <w:tcPr>
                  <w:tcW w:w="1481" w:type="dxa"/>
                  <w:tcBorders>
                    <w:top w:val="single" w:sz="7" w:space="0" w:color="000000"/>
                    <w:left w:val="single" w:sz="7" w:space="0" w:color="000000"/>
                    <w:bottom w:val="single" w:sz="7" w:space="0" w:color="000000"/>
                    <w:right w:val="single" w:sz="7" w:space="0" w:color="00000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 w14:paraId="4C779F7B" w14:textId="77777777" w:rsidR="008B7FD8" w:rsidRDefault="008B7FD8">
                  <w:pPr>
                    <w:spacing w:after="0" w:line="240" w:lineRule="auto"/>
                  </w:pPr>
                </w:p>
              </w:tc>
            </w:tr>
            <w:tr w:rsidR="00950A2E" w14:paraId="49A4189A" w14:textId="77777777" w:rsidTr="00950A2E">
              <w:trPr>
                <w:trHeight w:val="262"/>
              </w:trPr>
              <w:tc>
                <w:tcPr>
                  <w:tcW w:w="492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5EFE02E" w14:textId="77777777" w:rsidR="008B7FD8" w:rsidRDefault="00000000">
                  <w:pPr>
                    <w:spacing w:after="0" w:line="240" w:lineRule="auto"/>
                  </w:pPr>
                  <w:r>
                    <w:rPr>
                      <w:rFonts w:ascii="Century Schoolbook" w:eastAsia="Century Schoolbook" w:hAnsi="Century Schoolbook"/>
                      <w:b/>
                      <w:color w:val="000000"/>
                      <w:sz w:val="18"/>
                    </w:rPr>
                    <w:t>AB-ABSENT   UFM-UNFAIR MEANS   OTR-OTHER</w:t>
                  </w:r>
                </w:p>
              </w:tc>
            </w:tr>
          </w:tbl>
          <w:p w14:paraId="3750ADBA" w14:textId="77777777" w:rsidR="008B7FD8" w:rsidRDefault="008B7FD8">
            <w:pPr>
              <w:spacing w:after="0" w:line="240" w:lineRule="auto"/>
            </w:pPr>
          </w:p>
        </w:tc>
      </w:tr>
    </w:tbl>
    <w:p w14:paraId="15AAF51A" w14:textId="77777777" w:rsidR="008B7FD8" w:rsidRDefault="008B7FD8">
      <w:pPr>
        <w:spacing w:after="0" w:line="240" w:lineRule="auto"/>
      </w:pPr>
    </w:p>
    <w:sectPr w:rsidR="008B7FD8">
      <w:headerReference w:type="default" r:id="rId7"/>
      <w:footerReference w:type="default" r:id="rId8"/>
      <w:pgSz w:w="11905" w:h="16837"/>
      <w:pgMar w:top="283" w:right="113" w:bottom="566" w:left="11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24D51" w14:textId="77777777" w:rsidR="001873E3" w:rsidRDefault="001873E3">
      <w:pPr>
        <w:spacing w:after="0" w:line="240" w:lineRule="auto"/>
      </w:pPr>
      <w:r>
        <w:separator/>
      </w:r>
    </w:p>
  </w:endnote>
  <w:endnote w:type="continuationSeparator" w:id="0">
    <w:p w14:paraId="737A89ED" w14:textId="77777777" w:rsidR="001873E3" w:rsidRDefault="00187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2"/>
      <w:gridCol w:w="108"/>
      <w:gridCol w:w="2996"/>
      <w:gridCol w:w="43"/>
      <w:gridCol w:w="10"/>
      <w:gridCol w:w="53"/>
      <w:gridCol w:w="3119"/>
      <w:gridCol w:w="139"/>
      <w:gridCol w:w="360"/>
      <w:gridCol w:w="1364"/>
      <w:gridCol w:w="1958"/>
      <w:gridCol w:w="1144"/>
    </w:tblGrid>
    <w:tr w:rsidR="008B7FD8" w14:paraId="1420C6CE" w14:textId="77777777">
      <w:tc>
        <w:tcPr>
          <w:tcW w:w="362" w:type="dxa"/>
        </w:tcPr>
        <w:p w14:paraId="74AAE455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5B067F9F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2996" w:type="dxa"/>
        </w:tcPr>
        <w:p w14:paraId="235AE296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43" w:type="dxa"/>
        </w:tcPr>
        <w:p w14:paraId="70B3569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" w:type="dxa"/>
        </w:tcPr>
        <w:p w14:paraId="2B0D4D8C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53" w:type="dxa"/>
        </w:tcPr>
        <w:p w14:paraId="3864CF59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119" w:type="dxa"/>
        </w:tcPr>
        <w:p w14:paraId="0E735ADB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9" w:type="dxa"/>
        </w:tcPr>
        <w:p w14:paraId="7A714F02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14:paraId="67F0FC8E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64" w:type="dxa"/>
        </w:tcPr>
        <w:p w14:paraId="2315C51B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958" w:type="dxa"/>
        </w:tcPr>
        <w:p w14:paraId="15375768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144" w:type="dxa"/>
        </w:tcPr>
        <w:p w14:paraId="0720E5E9" w14:textId="77777777" w:rsidR="008B7FD8" w:rsidRDefault="008B7FD8">
          <w:pPr>
            <w:pStyle w:val="EmptyCellLayoutStyle"/>
            <w:spacing w:after="0" w:line="240" w:lineRule="auto"/>
          </w:pPr>
        </w:p>
      </w:tc>
    </w:tr>
    <w:tr w:rsidR="00950A2E" w14:paraId="55253C78" w14:textId="77777777" w:rsidTr="00950A2E">
      <w:tc>
        <w:tcPr>
          <w:tcW w:w="362" w:type="dxa"/>
        </w:tcPr>
        <w:p w14:paraId="4877984A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2F1A255A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2996" w:type="dxa"/>
        </w:tcPr>
        <w:p w14:paraId="1917B8B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43" w:type="dxa"/>
        </w:tcPr>
        <w:p w14:paraId="3E157E0C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" w:type="dxa"/>
        </w:tcPr>
        <w:p w14:paraId="59917616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53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311"/>
          </w:tblGrid>
          <w:tr w:rsidR="008B7FD8" w14:paraId="1B3FC17D" w14:textId="77777777">
            <w:trPr>
              <w:trHeight w:val="161"/>
            </w:trPr>
            <w:tc>
              <w:tcPr>
                <w:tcW w:w="3323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center"/>
              </w:tcPr>
              <w:p w14:paraId="3C6C2121" w14:textId="77777777" w:rsidR="008B7FD8" w:rsidRDefault="00000000">
                <w:pPr>
                  <w:spacing w:after="0" w:line="240" w:lineRule="auto"/>
                </w:pPr>
                <w:r>
                  <w:rPr>
                    <w:rFonts w:ascii="Century Schoolbook" w:eastAsia="Century Schoolbook" w:hAnsi="Century Schoolbook"/>
                    <w:b/>
                    <w:color w:val="000000"/>
                    <w:sz w:val="18"/>
                  </w:rPr>
                  <w:t xml:space="preserve">DATE OF COPY </w:t>
                </w:r>
                <w:proofErr w:type="gramStart"/>
                <w:r>
                  <w:rPr>
                    <w:rFonts w:ascii="Century Schoolbook" w:eastAsia="Century Schoolbook" w:hAnsi="Century Schoolbook"/>
                    <w:b/>
                    <w:color w:val="000000"/>
                    <w:sz w:val="18"/>
                  </w:rPr>
                  <w:t>SUBMISSION :</w:t>
                </w:r>
                <w:proofErr w:type="gramEnd"/>
                <w:r>
                  <w:rPr>
                    <w:rFonts w:ascii="Century Schoolbook" w:eastAsia="Century Schoolbook" w:hAnsi="Century Schoolbook"/>
                    <w:b/>
                    <w:color w:val="000000"/>
                    <w:sz w:val="18"/>
                  </w:rPr>
                  <w:t xml:space="preserve"> </w:t>
                </w:r>
              </w:p>
            </w:tc>
          </w:tr>
        </w:tbl>
        <w:p w14:paraId="77EE8B5C" w14:textId="77777777" w:rsidR="008B7FD8" w:rsidRDefault="008B7FD8">
          <w:pPr>
            <w:spacing w:after="0" w:line="240" w:lineRule="auto"/>
          </w:pPr>
        </w:p>
      </w:tc>
      <w:tc>
        <w:tcPr>
          <w:tcW w:w="360" w:type="dxa"/>
        </w:tcPr>
        <w:p w14:paraId="6424FD7C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64" w:type="dxa"/>
        </w:tcPr>
        <w:p w14:paraId="7A1D5E5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958" w:type="dxa"/>
        </w:tcPr>
        <w:p w14:paraId="53B8A60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144" w:type="dxa"/>
        </w:tcPr>
        <w:p w14:paraId="6DC5B7B3" w14:textId="77777777" w:rsidR="008B7FD8" w:rsidRDefault="008B7FD8">
          <w:pPr>
            <w:pStyle w:val="EmptyCellLayoutStyle"/>
            <w:spacing w:after="0" w:line="240" w:lineRule="auto"/>
          </w:pPr>
        </w:p>
      </w:tc>
    </w:tr>
    <w:tr w:rsidR="008B7FD8" w14:paraId="7D0B14FA" w14:textId="77777777">
      <w:tc>
        <w:tcPr>
          <w:tcW w:w="362" w:type="dxa"/>
        </w:tcPr>
        <w:p w14:paraId="108DBDE9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28BB3FDB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2996" w:type="dxa"/>
        </w:tcPr>
        <w:p w14:paraId="328D6E7B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43" w:type="dxa"/>
        </w:tcPr>
        <w:p w14:paraId="76D427D1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" w:type="dxa"/>
        </w:tcPr>
        <w:p w14:paraId="4408738A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53" w:type="dxa"/>
        </w:tcPr>
        <w:p w14:paraId="13453D4B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119" w:type="dxa"/>
        </w:tcPr>
        <w:p w14:paraId="624D16A6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9" w:type="dxa"/>
        </w:tcPr>
        <w:p w14:paraId="426AC52E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14:paraId="151B5E9D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64" w:type="dxa"/>
        </w:tcPr>
        <w:p w14:paraId="56096BE6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958" w:type="dxa"/>
        </w:tcPr>
        <w:p w14:paraId="427D3F9B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144" w:type="dxa"/>
        </w:tcPr>
        <w:p w14:paraId="59FDEA1C" w14:textId="77777777" w:rsidR="008B7FD8" w:rsidRDefault="008B7FD8">
          <w:pPr>
            <w:pStyle w:val="EmptyCellLayoutStyle"/>
            <w:spacing w:after="0" w:line="240" w:lineRule="auto"/>
          </w:pPr>
        </w:p>
      </w:tc>
    </w:tr>
    <w:tr w:rsidR="00950A2E" w14:paraId="5C21FAB3" w14:textId="77777777" w:rsidTr="00950A2E">
      <w:tc>
        <w:tcPr>
          <w:tcW w:w="362" w:type="dxa"/>
        </w:tcPr>
        <w:p w14:paraId="2D30AEBC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3FAC3C23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2996" w:type="dxa"/>
        </w:tcPr>
        <w:p w14:paraId="4D8BDC63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43" w:type="dxa"/>
        </w:tcPr>
        <w:p w14:paraId="09929B5C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" w:type="dxa"/>
        </w:tcPr>
        <w:p w14:paraId="585EC048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53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311"/>
          </w:tblGrid>
          <w:tr w:rsidR="008B7FD8" w14:paraId="0EC35569" w14:textId="77777777">
            <w:trPr>
              <w:trHeight w:val="161"/>
            </w:trPr>
            <w:tc>
              <w:tcPr>
                <w:tcW w:w="3323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center"/>
              </w:tcPr>
              <w:p w14:paraId="46037C46" w14:textId="77777777" w:rsidR="008B7FD8" w:rsidRDefault="00000000">
                <w:pPr>
                  <w:spacing w:after="0" w:line="240" w:lineRule="auto"/>
                </w:pPr>
                <w:r>
                  <w:rPr>
                    <w:rFonts w:ascii="Century Schoolbook" w:eastAsia="Century Schoolbook" w:hAnsi="Century Schoolbook"/>
                    <w:b/>
                    <w:color w:val="000000"/>
                    <w:sz w:val="18"/>
                  </w:rPr>
                  <w:t xml:space="preserve">NO OF </w:t>
                </w:r>
                <w:proofErr w:type="gramStart"/>
                <w:r>
                  <w:rPr>
                    <w:rFonts w:ascii="Century Schoolbook" w:eastAsia="Century Schoolbook" w:hAnsi="Century Schoolbook"/>
                    <w:b/>
                    <w:color w:val="000000"/>
                    <w:sz w:val="18"/>
                  </w:rPr>
                  <w:t>PRESENT :</w:t>
                </w:r>
                <w:proofErr w:type="gramEnd"/>
                <w:r>
                  <w:rPr>
                    <w:rFonts w:ascii="Century Schoolbook" w:eastAsia="Century Schoolbook" w:hAnsi="Century Schoolbook"/>
                    <w:b/>
                    <w:color w:val="000000"/>
                    <w:sz w:val="18"/>
                  </w:rPr>
                  <w:t xml:space="preserve"> 120</w:t>
                </w:r>
              </w:p>
            </w:tc>
          </w:tr>
        </w:tbl>
        <w:p w14:paraId="76B057A9" w14:textId="77777777" w:rsidR="008B7FD8" w:rsidRDefault="008B7FD8">
          <w:pPr>
            <w:spacing w:after="0" w:line="240" w:lineRule="auto"/>
          </w:pPr>
        </w:p>
      </w:tc>
      <w:tc>
        <w:tcPr>
          <w:tcW w:w="360" w:type="dxa"/>
        </w:tcPr>
        <w:p w14:paraId="03AD79C5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64" w:type="dxa"/>
        </w:tcPr>
        <w:p w14:paraId="31252E58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958" w:type="dxa"/>
        </w:tcPr>
        <w:p w14:paraId="7A6FAD26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144" w:type="dxa"/>
        </w:tcPr>
        <w:p w14:paraId="29527A13" w14:textId="77777777" w:rsidR="008B7FD8" w:rsidRDefault="008B7FD8">
          <w:pPr>
            <w:pStyle w:val="EmptyCellLayoutStyle"/>
            <w:spacing w:after="0" w:line="240" w:lineRule="auto"/>
          </w:pPr>
        </w:p>
      </w:tc>
    </w:tr>
    <w:tr w:rsidR="008B7FD8" w14:paraId="4A8C9CD4" w14:textId="77777777">
      <w:tc>
        <w:tcPr>
          <w:tcW w:w="362" w:type="dxa"/>
        </w:tcPr>
        <w:p w14:paraId="1E9B9007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50F11EB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2996" w:type="dxa"/>
        </w:tcPr>
        <w:p w14:paraId="4D33C82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43" w:type="dxa"/>
        </w:tcPr>
        <w:p w14:paraId="5691E45E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" w:type="dxa"/>
        </w:tcPr>
        <w:p w14:paraId="35F2DB71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53" w:type="dxa"/>
        </w:tcPr>
        <w:p w14:paraId="40D94A1A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119" w:type="dxa"/>
        </w:tcPr>
        <w:p w14:paraId="6AFCAF4B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9" w:type="dxa"/>
        </w:tcPr>
        <w:p w14:paraId="7ADDC701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14:paraId="29286DD2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64" w:type="dxa"/>
        </w:tcPr>
        <w:p w14:paraId="0F09DFE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958" w:type="dxa"/>
        </w:tcPr>
        <w:p w14:paraId="08DEF610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144" w:type="dxa"/>
        </w:tcPr>
        <w:p w14:paraId="6C927B2F" w14:textId="77777777" w:rsidR="008B7FD8" w:rsidRDefault="008B7FD8">
          <w:pPr>
            <w:pStyle w:val="EmptyCellLayoutStyle"/>
            <w:spacing w:after="0" w:line="240" w:lineRule="auto"/>
          </w:pPr>
        </w:p>
      </w:tc>
    </w:tr>
    <w:tr w:rsidR="00950A2E" w14:paraId="6967D5AF" w14:textId="77777777" w:rsidTr="00950A2E">
      <w:tc>
        <w:tcPr>
          <w:tcW w:w="362" w:type="dxa"/>
        </w:tcPr>
        <w:p w14:paraId="0F695A71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57BF6A5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2996" w:type="dxa"/>
        </w:tcPr>
        <w:p w14:paraId="655F0B1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43" w:type="dxa"/>
        </w:tcPr>
        <w:p w14:paraId="0A38F40E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" w:type="dxa"/>
        </w:tcPr>
        <w:p w14:paraId="45F7853E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53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311"/>
          </w:tblGrid>
          <w:tr w:rsidR="008B7FD8" w14:paraId="229067C3" w14:textId="77777777">
            <w:trPr>
              <w:trHeight w:val="161"/>
            </w:trPr>
            <w:tc>
              <w:tcPr>
                <w:tcW w:w="3323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center"/>
              </w:tcPr>
              <w:p w14:paraId="43BF724A" w14:textId="77777777" w:rsidR="008B7FD8" w:rsidRDefault="00000000">
                <w:pPr>
                  <w:spacing w:after="0" w:line="240" w:lineRule="auto"/>
                </w:pPr>
                <w:r>
                  <w:rPr>
                    <w:rFonts w:ascii="Century Schoolbook" w:eastAsia="Century Schoolbook" w:hAnsi="Century Schoolbook"/>
                    <w:b/>
                    <w:color w:val="000000"/>
                    <w:sz w:val="18"/>
                  </w:rPr>
                  <w:t xml:space="preserve">NO. OF </w:t>
                </w:r>
                <w:proofErr w:type="gramStart"/>
                <w:r>
                  <w:rPr>
                    <w:rFonts w:ascii="Century Schoolbook" w:eastAsia="Century Schoolbook" w:hAnsi="Century Schoolbook"/>
                    <w:b/>
                    <w:color w:val="000000"/>
                    <w:sz w:val="18"/>
                  </w:rPr>
                  <w:t>ABSENT :</w:t>
                </w:r>
                <w:proofErr w:type="gramEnd"/>
                <w:r>
                  <w:rPr>
                    <w:rFonts w:ascii="Century Schoolbook" w:eastAsia="Century Schoolbook" w:hAnsi="Century Schoolbook"/>
                    <w:b/>
                    <w:color w:val="000000"/>
                    <w:sz w:val="18"/>
                  </w:rPr>
                  <w:t xml:space="preserve"> 18</w:t>
                </w:r>
              </w:p>
            </w:tc>
          </w:tr>
        </w:tbl>
        <w:p w14:paraId="18E96661" w14:textId="77777777" w:rsidR="008B7FD8" w:rsidRDefault="008B7FD8">
          <w:pPr>
            <w:spacing w:after="0" w:line="240" w:lineRule="auto"/>
          </w:pPr>
        </w:p>
      </w:tc>
      <w:tc>
        <w:tcPr>
          <w:tcW w:w="360" w:type="dxa"/>
        </w:tcPr>
        <w:p w14:paraId="79A130EF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64" w:type="dxa"/>
        </w:tcPr>
        <w:p w14:paraId="37DF4812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958" w:type="dxa"/>
        </w:tcPr>
        <w:p w14:paraId="0BDCAF23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144" w:type="dxa"/>
        </w:tcPr>
        <w:p w14:paraId="2C3787F7" w14:textId="77777777" w:rsidR="008B7FD8" w:rsidRDefault="008B7FD8">
          <w:pPr>
            <w:pStyle w:val="EmptyCellLayoutStyle"/>
            <w:spacing w:after="0" w:line="240" w:lineRule="auto"/>
          </w:pPr>
        </w:p>
      </w:tc>
    </w:tr>
    <w:tr w:rsidR="008B7FD8" w14:paraId="30558964" w14:textId="77777777">
      <w:tc>
        <w:tcPr>
          <w:tcW w:w="362" w:type="dxa"/>
        </w:tcPr>
        <w:p w14:paraId="4F7D9B4D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20BBB510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2996" w:type="dxa"/>
        </w:tcPr>
        <w:p w14:paraId="5C1DE35A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43" w:type="dxa"/>
        </w:tcPr>
        <w:p w14:paraId="01A7EAE9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" w:type="dxa"/>
        </w:tcPr>
        <w:p w14:paraId="21EB9FBF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53" w:type="dxa"/>
        </w:tcPr>
        <w:p w14:paraId="675C379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119" w:type="dxa"/>
        </w:tcPr>
        <w:p w14:paraId="57CD2243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9" w:type="dxa"/>
        </w:tcPr>
        <w:p w14:paraId="73A83F4D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14:paraId="18915A72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64" w:type="dxa"/>
        </w:tcPr>
        <w:p w14:paraId="1B47896E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958" w:type="dxa"/>
        </w:tcPr>
        <w:p w14:paraId="226FF56A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144" w:type="dxa"/>
        </w:tcPr>
        <w:p w14:paraId="3C269CAE" w14:textId="77777777" w:rsidR="008B7FD8" w:rsidRDefault="008B7FD8">
          <w:pPr>
            <w:pStyle w:val="EmptyCellLayoutStyle"/>
            <w:spacing w:after="0" w:line="240" w:lineRule="auto"/>
          </w:pPr>
        </w:p>
      </w:tc>
    </w:tr>
    <w:tr w:rsidR="00950A2E" w14:paraId="30C6C652" w14:textId="77777777" w:rsidTr="00950A2E">
      <w:tc>
        <w:tcPr>
          <w:tcW w:w="362" w:type="dxa"/>
        </w:tcPr>
        <w:p w14:paraId="5C84946C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653EDDEE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2996" w:type="dxa"/>
        </w:tcPr>
        <w:p w14:paraId="37D4E67A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43" w:type="dxa"/>
        </w:tcPr>
        <w:p w14:paraId="7D9AA930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321"/>
          </w:tblGrid>
          <w:tr w:rsidR="008B7FD8" w14:paraId="5459AA4F" w14:textId="77777777">
            <w:trPr>
              <w:trHeight w:val="161"/>
            </w:trPr>
            <w:tc>
              <w:tcPr>
                <w:tcW w:w="3323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center"/>
              </w:tcPr>
              <w:p w14:paraId="31599298" w14:textId="77777777" w:rsidR="008B7FD8" w:rsidRDefault="00000000">
                <w:pPr>
                  <w:spacing w:after="0" w:line="240" w:lineRule="auto"/>
                </w:pPr>
                <w:r>
                  <w:rPr>
                    <w:rFonts w:ascii="Century Schoolbook" w:eastAsia="Century Schoolbook" w:hAnsi="Century Schoolbook"/>
                    <w:b/>
                    <w:color w:val="000000"/>
                    <w:sz w:val="18"/>
                  </w:rPr>
                  <w:t>NO. OF UFM: 0</w:t>
                </w:r>
              </w:p>
            </w:tc>
          </w:tr>
        </w:tbl>
        <w:p w14:paraId="0EE7716B" w14:textId="77777777" w:rsidR="008B7FD8" w:rsidRDefault="008B7FD8">
          <w:pPr>
            <w:spacing w:after="0" w:line="240" w:lineRule="auto"/>
          </w:pPr>
        </w:p>
      </w:tc>
      <w:tc>
        <w:tcPr>
          <w:tcW w:w="360" w:type="dxa"/>
        </w:tcPr>
        <w:p w14:paraId="0D31B8D5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64" w:type="dxa"/>
        </w:tcPr>
        <w:p w14:paraId="478C6B2A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958" w:type="dxa"/>
        </w:tcPr>
        <w:p w14:paraId="70F81567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144" w:type="dxa"/>
        </w:tcPr>
        <w:p w14:paraId="785A06E0" w14:textId="77777777" w:rsidR="008B7FD8" w:rsidRDefault="008B7FD8">
          <w:pPr>
            <w:pStyle w:val="EmptyCellLayoutStyle"/>
            <w:spacing w:after="0" w:line="240" w:lineRule="auto"/>
          </w:pPr>
        </w:p>
      </w:tc>
    </w:tr>
    <w:tr w:rsidR="00950A2E" w14:paraId="18E2FDAF" w14:textId="77777777" w:rsidTr="00950A2E">
      <w:tc>
        <w:tcPr>
          <w:tcW w:w="362" w:type="dxa"/>
        </w:tcPr>
        <w:p w14:paraId="54B316DF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7581561B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2996" w:type="dxa"/>
        </w:tcPr>
        <w:p w14:paraId="7DD135A1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43" w:type="dxa"/>
        </w:tcPr>
        <w:p w14:paraId="5E034A03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" w:type="dxa"/>
        </w:tcPr>
        <w:p w14:paraId="3F3B3DEA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53" w:type="dxa"/>
        </w:tcPr>
        <w:p w14:paraId="5EC3184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119" w:type="dxa"/>
        </w:tcPr>
        <w:p w14:paraId="7D86D5DF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9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821"/>
          </w:tblGrid>
          <w:tr w:rsidR="008B7FD8" w14:paraId="61EFA2CD" w14:textId="77777777">
            <w:trPr>
              <w:trHeight w:val="161"/>
            </w:trPr>
            <w:tc>
              <w:tcPr>
                <w:tcW w:w="383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center"/>
              </w:tcPr>
              <w:p w14:paraId="38C7BECD" w14:textId="77777777" w:rsidR="008B7FD8" w:rsidRDefault="00000000">
                <w:pPr>
                  <w:spacing w:after="0" w:line="240" w:lineRule="auto"/>
                  <w:jc w:val="right"/>
                </w:pPr>
                <w:r>
                  <w:rPr>
                    <w:rFonts w:ascii="Century Schoolbook" w:eastAsia="Century Schoolbook" w:hAnsi="Century Schoolbook"/>
                    <w:b/>
                    <w:color w:val="000000"/>
                    <w:sz w:val="18"/>
                  </w:rPr>
                  <w:t>NAME &amp; SIGN. HOD/CO-ORDINATOR</w:t>
                </w:r>
              </w:p>
            </w:tc>
          </w:tr>
        </w:tbl>
        <w:p w14:paraId="414574A1" w14:textId="77777777" w:rsidR="008B7FD8" w:rsidRDefault="008B7FD8">
          <w:pPr>
            <w:spacing w:after="0" w:line="240" w:lineRule="auto"/>
          </w:pPr>
        </w:p>
      </w:tc>
      <w:tc>
        <w:tcPr>
          <w:tcW w:w="1144" w:type="dxa"/>
        </w:tcPr>
        <w:p w14:paraId="6A534DF7" w14:textId="77777777" w:rsidR="008B7FD8" w:rsidRDefault="008B7FD8">
          <w:pPr>
            <w:pStyle w:val="EmptyCellLayoutStyle"/>
            <w:spacing w:after="0" w:line="240" w:lineRule="auto"/>
          </w:pPr>
        </w:p>
      </w:tc>
    </w:tr>
    <w:tr w:rsidR="00950A2E" w14:paraId="5EBDB966" w14:textId="77777777" w:rsidTr="00950A2E">
      <w:tc>
        <w:tcPr>
          <w:tcW w:w="362" w:type="dxa"/>
        </w:tcPr>
        <w:p w14:paraId="572AED3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8" w:type="dxa"/>
          <w:gridSpan w:val="2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104"/>
          </w:tblGrid>
          <w:tr w:rsidR="008B7FD8" w14:paraId="762F064B" w14:textId="77777777">
            <w:trPr>
              <w:trHeight w:val="161"/>
            </w:trPr>
            <w:tc>
              <w:tcPr>
                <w:tcW w:w="310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center"/>
              </w:tcPr>
              <w:p w14:paraId="24DABA6F" w14:textId="77777777" w:rsidR="008B7FD8" w:rsidRDefault="00000000">
                <w:pPr>
                  <w:spacing w:after="0" w:line="240" w:lineRule="auto"/>
                </w:pPr>
                <w:r>
                  <w:rPr>
                    <w:rFonts w:ascii="Century Schoolbook" w:eastAsia="Century Schoolbook" w:hAnsi="Century Schoolbook"/>
                    <w:b/>
                    <w:color w:val="000000"/>
                    <w:sz w:val="18"/>
                  </w:rPr>
                  <w:t>NAME&amp; SIGN OF FACULTY</w:t>
                </w:r>
              </w:p>
            </w:tc>
          </w:tr>
        </w:tbl>
        <w:p w14:paraId="05116083" w14:textId="77777777" w:rsidR="008B7FD8" w:rsidRDefault="008B7FD8">
          <w:pPr>
            <w:spacing w:after="0" w:line="240" w:lineRule="auto"/>
          </w:pPr>
        </w:p>
      </w:tc>
      <w:tc>
        <w:tcPr>
          <w:tcW w:w="43" w:type="dxa"/>
        </w:tcPr>
        <w:p w14:paraId="327D4D00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" w:type="dxa"/>
        </w:tcPr>
        <w:p w14:paraId="0BFFD923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53" w:type="dxa"/>
        </w:tcPr>
        <w:p w14:paraId="7139C8E9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119" w:type="dxa"/>
        </w:tcPr>
        <w:p w14:paraId="50DD917F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9" w:type="dxa"/>
          <w:gridSpan w:val="4"/>
          <w:vMerge/>
        </w:tcPr>
        <w:p w14:paraId="5F23A2E8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144" w:type="dxa"/>
        </w:tcPr>
        <w:p w14:paraId="4A4546E6" w14:textId="77777777" w:rsidR="008B7FD8" w:rsidRDefault="008B7FD8">
          <w:pPr>
            <w:pStyle w:val="EmptyCellLayoutStyle"/>
            <w:spacing w:after="0" w:line="240" w:lineRule="auto"/>
          </w:pPr>
        </w:p>
      </w:tc>
    </w:tr>
    <w:tr w:rsidR="00950A2E" w14:paraId="6BF4A7DD" w14:textId="77777777" w:rsidTr="00950A2E">
      <w:tc>
        <w:tcPr>
          <w:tcW w:w="362" w:type="dxa"/>
        </w:tcPr>
        <w:p w14:paraId="2F7E61B6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8" w:type="dxa"/>
          <w:gridSpan w:val="2"/>
          <w:vMerge/>
        </w:tcPr>
        <w:p w14:paraId="1E774CED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43" w:type="dxa"/>
        </w:tcPr>
        <w:p w14:paraId="561BE5A2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" w:type="dxa"/>
        </w:tcPr>
        <w:p w14:paraId="074568FF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53" w:type="dxa"/>
        </w:tcPr>
        <w:p w14:paraId="0CD9BCC1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119" w:type="dxa"/>
        </w:tcPr>
        <w:p w14:paraId="182B01D8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9" w:type="dxa"/>
        </w:tcPr>
        <w:p w14:paraId="44F28B1E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14:paraId="27CFDAF6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64" w:type="dxa"/>
        </w:tcPr>
        <w:p w14:paraId="6C0FD9C5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958" w:type="dxa"/>
        </w:tcPr>
        <w:p w14:paraId="37224291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144" w:type="dxa"/>
        </w:tcPr>
        <w:p w14:paraId="38609303" w14:textId="77777777" w:rsidR="008B7FD8" w:rsidRDefault="008B7FD8">
          <w:pPr>
            <w:pStyle w:val="EmptyCellLayoutStyle"/>
            <w:spacing w:after="0" w:line="240" w:lineRule="auto"/>
          </w:pPr>
        </w:p>
      </w:tc>
    </w:tr>
    <w:tr w:rsidR="008B7FD8" w14:paraId="2496A8B0" w14:textId="77777777">
      <w:tc>
        <w:tcPr>
          <w:tcW w:w="362" w:type="dxa"/>
        </w:tcPr>
        <w:p w14:paraId="23D8B7F5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4C15F06B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2996" w:type="dxa"/>
        </w:tcPr>
        <w:p w14:paraId="00B51E7A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43" w:type="dxa"/>
        </w:tcPr>
        <w:p w14:paraId="3F5EED7C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" w:type="dxa"/>
        </w:tcPr>
        <w:p w14:paraId="37C98C9C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53" w:type="dxa"/>
        </w:tcPr>
        <w:p w14:paraId="4A24047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119" w:type="dxa"/>
        </w:tcPr>
        <w:p w14:paraId="62CBB06D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9" w:type="dxa"/>
        </w:tcPr>
        <w:p w14:paraId="3B3C4115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14:paraId="1199834C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64" w:type="dxa"/>
        </w:tcPr>
        <w:p w14:paraId="494EA4B8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958" w:type="dxa"/>
        </w:tcPr>
        <w:p w14:paraId="691203D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144" w:type="dxa"/>
        </w:tcPr>
        <w:p w14:paraId="7329C5D0" w14:textId="77777777" w:rsidR="008B7FD8" w:rsidRDefault="008B7FD8">
          <w:pPr>
            <w:pStyle w:val="EmptyCellLayoutStyle"/>
            <w:spacing w:after="0" w:line="240" w:lineRule="auto"/>
          </w:pPr>
        </w:p>
      </w:tc>
    </w:tr>
    <w:tr w:rsidR="008B7FD8" w14:paraId="78BFB82B" w14:textId="77777777">
      <w:tc>
        <w:tcPr>
          <w:tcW w:w="362" w:type="dxa"/>
        </w:tcPr>
        <w:p w14:paraId="42D21F9C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12137BF1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2996" w:type="dxa"/>
        </w:tcPr>
        <w:p w14:paraId="10867EFB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43" w:type="dxa"/>
        </w:tcPr>
        <w:p w14:paraId="12C22007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" w:type="dxa"/>
        </w:tcPr>
        <w:p w14:paraId="3C5372E7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53" w:type="dxa"/>
        </w:tcPr>
        <w:p w14:paraId="686BD0E5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119" w:type="dxa"/>
        </w:tcPr>
        <w:p w14:paraId="0B39DE40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9" w:type="dxa"/>
        </w:tcPr>
        <w:p w14:paraId="460FF6CB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14:paraId="6D7BB6C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64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364"/>
          </w:tblGrid>
          <w:tr w:rsidR="008B7FD8" w14:paraId="55019FCE" w14:textId="77777777">
            <w:trPr>
              <w:trHeight w:val="161"/>
            </w:trPr>
            <w:tc>
              <w:tcPr>
                <w:tcW w:w="1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center"/>
              </w:tcPr>
              <w:p w14:paraId="3E1F620F" w14:textId="77777777" w:rsidR="008B7FD8" w:rsidRDefault="00000000">
                <w:pPr>
                  <w:spacing w:after="0" w:line="240" w:lineRule="auto"/>
                </w:pPr>
                <w:proofErr w:type="gramStart"/>
                <w:r>
                  <w:rPr>
                    <w:rFonts w:ascii="Century Schoolbook" w:eastAsia="Century Schoolbook" w:hAnsi="Century Schoolbook"/>
                    <w:b/>
                    <w:color w:val="000000"/>
                    <w:sz w:val="18"/>
                  </w:rPr>
                  <w:t>DATE :</w:t>
                </w:r>
                <w:proofErr w:type="gramEnd"/>
              </w:p>
            </w:tc>
          </w:tr>
        </w:tbl>
        <w:p w14:paraId="3A5C912E" w14:textId="77777777" w:rsidR="008B7FD8" w:rsidRDefault="008B7FD8">
          <w:pPr>
            <w:spacing w:after="0" w:line="240" w:lineRule="auto"/>
          </w:pPr>
        </w:p>
      </w:tc>
      <w:tc>
        <w:tcPr>
          <w:tcW w:w="1958" w:type="dxa"/>
        </w:tcPr>
        <w:p w14:paraId="0C3A6868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144" w:type="dxa"/>
        </w:tcPr>
        <w:p w14:paraId="37C41754" w14:textId="77777777" w:rsidR="008B7FD8" w:rsidRDefault="008B7FD8">
          <w:pPr>
            <w:pStyle w:val="EmptyCellLayoutStyle"/>
            <w:spacing w:after="0" w:line="240" w:lineRule="auto"/>
          </w:pPr>
        </w:p>
      </w:tc>
    </w:tr>
    <w:tr w:rsidR="00950A2E" w14:paraId="5A440338" w14:textId="77777777" w:rsidTr="00950A2E">
      <w:tc>
        <w:tcPr>
          <w:tcW w:w="362" w:type="dxa"/>
        </w:tcPr>
        <w:p w14:paraId="6E0954D6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77088276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299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102"/>
          </w:tblGrid>
          <w:tr w:rsidR="008B7FD8" w14:paraId="3C534641" w14:textId="77777777">
            <w:trPr>
              <w:trHeight w:val="161"/>
            </w:trPr>
            <w:tc>
              <w:tcPr>
                <w:tcW w:w="310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  <w:vAlign w:val="center"/>
              </w:tcPr>
              <w:p w14:paraId="1C81D84A" w14:textId="77777777" w:rsidR="008B7FD8" w:rsidRDefault="00000000">
                <w:pPr>
                  <w:spacing w:after="0" w:line="240" w:lineRule="auto"/>
                </w:pPr>
                <w:proofErr w:type="gramStart"/>
                <w:r>
                  <w:rPr>
                    <w:rFonts w:ascii="Century Schoolbook" w:eastAsia="Century Schoolbook" w:hAnsi="Century Schoolbook"/>
                    <w:b/>
                    <w:color w:val="000000"/>
                    <w:sz w:val="18"/>
                  </w:rPr>
                  <w:t>DATE :</w:t>
                </w:r>
                <w:proofErr w:type="gramEnd"/>
              </w:p>
            </w:tc>
          </w:tr>
        </w:tbl>
        <w:p w14:paraId="61BB0E5E" w14:textId="77777777" w:rsidR="008B7FD8" w:rsidRDefault="008B7FD8">
          <w:pPr>
            <w:spacing w:after="0" w:line="240" w:lineRule="auto"/>
          </w:pPr>
        </w:p>
      </w:tc>
      <w:tc>
        <w:tcPr>
          <w:tcW w:w="3119" w:type="dxa"/>
        </w:tcPr>
        <w:p w14:paraId="06798B51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9" w:type="dxa"/>
        </w:tcPr>
        <w:p w14:paraId="7FE24B42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14:paraId="276E22F5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64" w:type="dxa"/>
          <w:vMerge/>
        </w:tcPr>
        <w:p w14:paraId="473FCDC5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958" w:type="dxa"/>
        </w:tcPr>
        <w:p w14:paraId="75C5E451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144" w:type="dxa"/>
        </w:tcPr>
        <w:p w14:paraId="43D4EAE4" w14:textId="77777777" w:rsidR="008B7FD8" w:rsidRDefault="008B7FD8">
          <w:pPr>
            <w:pStyle w:val="EmptyCellLayoutStyle"/>
            <w:spacing w:after="0" w:line="240" w:lineRule="auto"/>
          </w:pPr>
        </w:p>
      </w:tc>
    </w:tr>
    <w:tr w:rsidR="00950A2E" w14:paraId="2A8FAF5B" w14:textId="77777777" w:rsidTr="00950A2E">
      <w:tc>
        <w:tcPr>
          <w:tcW w:w="362" w:type="dxa"/>
        </w:tcPr>
        <w:p w14:paraId="7E3C65BD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6E18012A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2996" w:type="dxa"/>
          <w:gridSpan w:val="4"/>
          <w:vMerge/>
        </w:tcPr>
        <w:p w14:paraId="29F18BB0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119" w:type="dxa"/>
        </w:tcPr>
        <w:p w14:paraId="052F938C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9" w:type="dxa"/>
        </w:tcPr>
        <w:p w14:paraId="0D3C0D8C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14:paraId="53E0635D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64" w:type="dxa"/>
        </w:tcPr>
        <w:p w14:paraId="6250C6C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958" w:type="dxa"/>
        </w:tcPr>
        <w:p w14:paraId="4FE64131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144" w:type="dxa"/>
        </w:tcPr>
        <w:p w14:paraId="4F5FD588" w14:textId="77777777" w:rsidR="008B7FD8" w:rsidRDefault="008B7FD8">
          <w:pPr>
            <w:pStyle w:val="EmptyCellLayoutStyle"/>
            <w:spacing w:after="0" w:line="240" w:lineRule="auto"/>
          </w:pPr>
        </w:p>
      </w:tc>
    </w:tr>
    <w:tr w:rsidR="008B7FD8" w14:paraId="388648FF" w14:textId="77777777">
      <w:tc>
        <w:tcPr>
          <w:tcW w:w="362" w:type="dxa"/>
        </w:tcPr>
        <w:p w14:paraId="6546ED9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8" w:type="dxa"/>
        </w:tcPr>
        <w:p w14:paraId="6D153775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2996" w:type="dxa"/>
        </w:tcPr>
        <w:p w14:paraId="61FD6489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43" w:type="dxa"/>
        </w:tcPr>
        <w:p w14:paraId="5106BE4D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0" w:type="dxa"/>
        </w:tcPr>
        <w:p w14:paraId="0ABF6458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53" w:type="dxa"/>
        </w:tcPr>
        <w:p w14:paraId="6B794BAC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119" w:type="dxa"/>
        </w:tcPr>
        <w:p w14:paraId="2758FF2B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9" w:type="dxa"/>
        </w:tcPr>
        <w:p w14:paraId="1C41EDDD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60" w:type="dxa"/>
        </w:tcPr>
        <w:p w14:paraId="284EF793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364" w:type="dxa"/>
        </w:tcPr>
        <w:p w14:paraId="787C9665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958" w:type="dxa"/>
        </w:tcPr>
        <w:p w14:paraId="5EA29248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144" w:type="dxa"/>
        </w:tcPr>
        <w:p w14:paraId="1DD2BC16" w14:textId="77777777" w:rsidR="008B7FD8" w:rsidRDefault="008B7FD8">
          <w:pPr>
            <w:pStyle w:val="EmptyCellLayoutStyle"/>
            <w:spacing w:after="0" w:line="240" w:lineRule="auto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C8675" w14:textId="77777777" w:rsidR="001873E3" w:rsidRDefault="001873E3">
      <w:pPr>
        <w:spacing w:after="0" w:line="240" w:lineRule="auto"/>
      </w:pPr>
      <w:r>
        <w:separator/>
      </w:r>
    </w:p>
  </w:footnote>
  <w:footnote w:type="continuationSeparator" w:id="0">
    <w:p w14:paraId="6CB67A81" w14:textId="77777777" w:rsidR="001873E3" w:rsidRDefault="001873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07"/>
      <w:gridCol w:w="6"/>
      <w:gridCol w:w="331"/>
      <w:gridCol w:w="6"/>
      <w:gridCol w:w="16"/>
      <w:gridCol w:w="1842"/>
      <w:gridCol w:w="3370"/>
      <w:gridCol w:w="32"/>
      <w:gridCol w:w="582"/>
      <w:gridCol w:w="6"/>
      <w:gridCol w:w="2766"/>
      <w:gridCol w:w="572"/>
      <w:gridCol w:w="316"/>
    </w:tblGrid>
    <w:tr w:rsidR="00950A2E" w14:paraId="04EC7D3C" w14:textId="77777777" w:rsidTr="00950A2E">
      <w:tc>
        <w:tcPr>
          <w:tcW w:w="307" w:type="dxa"/>
        </w:tcPr>
        <w:p w14:paraId="06CE0694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" w:type="dxa"/>
          <w:tcBorders>
            <w:top w:val="nil"/>
            <w:left w:val="nil"/>
            <w:bottom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28DF20B4" w14:textId="7E299F1D" w:rsidR="008B7FD8" w:rsidRDefault="008B7FD8">
          <w:pPr>
            <w:spacing w:after="0" w:line="240" w:lineRule="auto"/>
          </w:pPr>
        </w:p>
      </w:tc>
      <w:tc>
        <w:tcPr>
          <w:tcW w:w="331" w:type="dxa"/>
        </w:tcPr>
        <w:p w14:paraId="5EFFF70E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1CB5B74B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6" w:type="dxa"/>
        </w:tcPr>
        <w:p w14:paraId="02457E9C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1842" w:type="dxa"/>
        </w:tcPr>
        <w:p w14:paraId="3F16C94A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370" w:type="dxa"/>
        </w:tcPr>
        <w:p w14:paraId="6834F293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2" w:type="dxa"/>
        </w:tcPr>
        <w:p w14:paraId="524AE850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582" w:type="dxa"/>
        </w:tcPr>
        <w:p w14:paraId="1EBF2905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26956422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2766" w:type="dxa"/>
        </w:tcPr>
        <w:p w14:paraId="4C2F327C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572" w:type="dxa"/>
        </w:tcPr>
        <w:p w14:paraId="49B0997C" w14:textId="77777777" w:rsidR="008B7FD8" w:rsidRDefault="008B7FD8">
          <w:pPr>
            <w:pStyle w:val="EmptyCellLayoutStyle"/>
            <w:spacing w:after="0" w:line="240" w:lineRule="auto"/>
          </w:pPr>
        </w:p>
      </w:tc>
      <w:tc>
        <w:tcPr>
          <w:tcW w:w="316" w:type="dxa"/>
        </w:tcPr>
        <w:p w14:paraId="16FD0D1B" w14:textId="77777777" w:rsidR="008B7FD8" w:rsidRDefault="008B7FD8"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num w:numId="1" w16cid:durableId="887111612">
    <w:abstractNumId w:val="0"/>
  </w:num>
  <w:num w:numId="2" w16cid:durableId="1367026461">
    <w:abstractNumId w:val="1"/>
  </w:num>
  <w:num w:numId="3" w16cid:durableId="655765320">
    <w:abstractNumId w:val="2"/>
  </w:num>
  <w:num w:numId="4" w16cid:durableId="858545886">
    <w:abstractNumId w:val="3"/>
  </w:num>
  <w:num w:numId="5" w16cid:durableId="1273827381">
    <w:abstractNumId w:val="4"/>
  </w:num>
  <w:num w:numId="6" w16cid:durableId="438793641">
    <w:abstractNumId w:val="5"/>
  </w:num>
  <w:num w:numId="7" w16cid:durableId="343822016">
    <w:abstractNumId w:val="6"/>
  </w:num>
  <w:num w:numId="8" w16cid:durableId="1819607169">
    <w:abstractNumId w:val="7"/>
  </w:num>
  <w:num w:numId="9" w16cid:durableId="2022706308">
    <w:abstractNumId w:val="8"/>
  </w:num>
  <w:num w:numId="10" w16cid:durableId="9637332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7FD8"/>
    <w:rsid w:val="001873E3"/>
    <w:rsid w:val="008B7FD8"/>
    <w:rsid w:val="00950A2E"/>
    <w:rsid w:val="00BE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21DE"/>
  <w15:docId w15:val="{19C0F0BE-2319-48DF-90F2-EACB315E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950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A2E"/>
  </w:style>
  <w:style w:type="paragraph" w:styleId="Footer">
    <w:name w:val="footer"/>
    <w:basedOn w:val="Normal"/>
    <w:link w:val="FooterChar"/>
    <w:uiPriority w:val="99"/>
    <w:unhideWhenUsed/>
    <w:rsid w:val="00950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creator/>
  <dc:description/>
  <cp:lastModifiedBy>Avantika Choudhary</cp:lastModifiedBy>
  <cp:revision>2</cp:revision>
  <dcterms:created xsi:type="dcterms:W3CDTF">2026-04-06T09:22:00Z</dcterms:created>
  <dcterms:modified xsi:type="dcterms:W3CDTF">2026-04-06T09:23:00Z</dcterms:modified>
</cp:coreProperties>
</file>